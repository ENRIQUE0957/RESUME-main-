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00"/>
        <w:gridCol w:w="8640"/>
      </w:tblGrid>
      <w:tr w:rsidR="00C51C5E" w14:paraId="2B50D82A" w14:textId="77777777">
        <w:trPr>
          <w:tblCellSpacing w:w="0" w:type="dxa"/>
        </w:trPr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BDF5E9" w14:textId="77777777" w:rsidR="00C51C5E" w:rsidRDefault="004D32ED">
            <w:pPr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monogram"/>
                <w:rFonts w:ascii="Arial" w:eastAsia="Arial" w:hAnsi="Arial" w:cs="Arial"/>
                <w:noProof/>
                <w:color w:val="4A4A4A"/>
                <w:sz w:val="22"/>
                <w:szCs w:val="22"/>
              </w:rPr>
              <w:drawing>
                <wp:inline distT="0" distB="0" distL="0" distR="0" wp14:anchorId="53D2A996" wp14:editId="53C0CAA4">
                  <wp:extent cx="1065488" cy="1053387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488" cy="105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8FB467" w14:textId="77777777" w:rsidR="00C51C5E" w:rsidRDefault="004D32ED">
            <w:pPr>
              <w:pStyle w:val="divParagraph"/>
              <w:spacing w:line="1040" w:lineRule="atLeast"/>
              <w:rPr>
                <w:rStyle w:val="divname"/>
                <w:rFonts w:ascii="Arial" w:eastAsia="Arial" w:hAnsi="Arial" w:cs="Arial"/>
                <w:color w:val="4A4A4A"/>
              </w:rPr>
            </w:pPr>
            <w:r>
              <w:rPr>
                <w:rStyle w:val="span"/>
                <w:rFonts w:ascii="Arial" w:eastAsia="Arial" w:hAnsi="Arial" w:cs="Arial"/>
                <w:caps/>
                <w:color w:val="4A4A4A"/>
                <w:sz w:val="76"/>
                <w:szCs w:val="76"/>
              </w:rPr>
              <w:t>Enrique</w:t>
            </w:r>
            <w:r>
              <w:rPr>
                <w:rStyle w:val="divname"/>
                <w:rFonts w:ascii="Arial" w:eastAsia="Arial" w:hAnsi="Arial" w:cs="Arial"/>
                <w:color w:val="4A4A4A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aps/>
                <w:color w:val="4A4A4A"/>
                <w:sz w:val="76"/>
                <w:szCs w:val="76"/>
              </w:rPr>
              <w:t>Cipriano</w:t>
            </w:r>
          </w:p>
          <w:p w14:paraId="0C5C1FC2" w14:textId="77777777" w:rsidR="00C51C5E" w:rsidRDefault="004D32ED">
            <w:pPr>
              <w:pStyle w:val="divParagraph"/>
              <w:spacing w:after="300" w:line="320" w:lineRule="atLeast"/>
              <w:rPr>
                <w:rStyle w:val="divdocumentdivparagraphCharacter"/>
                <w:rFonts w:ascii="Tahoma" w:eastAsia="Tahoma" w:hAnsi="Tahoma" w:cs="Tahoma"/>
                <w:color w:val="4A4A4A"/>
                <w:sz w:val="22"/>
                <w:szCs w:val="22"/>
              </w:rPr>
            </w:pPr>
            <w:proofErr w:type="gramStart"/>
            <w:r>
              <w:rPr>
                <w:rStyle w:val="span"/>
                <w:rFonts w:ascii="Tahoma" w:eastAsia="Tahoma" w:hAnsi="Tahoma" w:cs="Tahoma"/>
                <w:color w:val="4A4A4A"/>
                <w:sz w:val="22"/>
                <w:szCs w:val="22"/>
              </w:rPr>
              <w:t>ecipria@okstate.edu</w:t>
            </w:r>
            <w:r>
              <w:rPr>
                <w:rStyle w:val="adrsSprt"/>
                <w:rFonts w:ascii="Tahoma" w:eastAsia="Tahoma" w:hAnsi="Tahoma" w:cs="Tahoma"/>
                <w:color w:val="4A4A4A"/>
                <w:sz w:val="22"/>
                <w:szCs w:val="22"/>
              </w:rPr>
              <w:t>  |</w:t>
            </w:r>
            <w:proofErr w:type="gramEnd"/>
            <w:r>
              <w:rPr>
                <w:rStyle w:val="adrsSprt"/>
                <w:rFonts w:ascii="Tahoma" w:eastAsia="Tahoma" w:hAnsi="Tahoma" w:cs="Tahoma"/>
                <w:color w:val="4A4A4A"/>
                <w:sz w:val="22"/>
                <w:szCs w:val="22"/>
              </w:rPr>
              <w:t>  </w:t>
            </w:r>
            <w:r>
              <w:rPr>
                <w:rStyle w:val="divdocumentdivparagraphCharacter"/>
                <w:rFonts w:ascii="Tahoma" w:eastAsia="Tahoma" w:hAnsi="Tahoma" w:cs="Tahoma"/>
                <w:color w:val="4A4A4A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ahoma" w:eastAsia="Tahoma" w:hAnsi="Tahoma" w:cs="Tahoma"/>
                <w:color w:val="4A4A4A"/>
                <w:sz w:val="22"/>
                <w:szCs w:val="22"/>
              </w:rPr>
              <w:t>405-977-2440</w:t>
            </w:r>
            <w:r>
              <w:rPr>
                <w:rStyle w:val="adrsSprt"/>
                <w:rFonts w:ascii="Tahoma" w:eastAsia="Tahoma" w:hAnsi="Tahoma" w:cs="Tahoma"/>
                <w:color w:val="4A4A4A"/>
                <w:sz w:val="22"/>
                <w:szCs w:val="22"/>
              </w:rPr>
              <w:t>  |  </w:t>
            </w:r>
            <w:r>
              <w:rPr>
                <w:rStyle w:val="divdocumentdivparagraphCharacter"/>
                <w:rFonts w:ascii="Tahoma" w:eastAsia="Tahoma" w:hAnsi="Tahoma" w:cs="Tahoma"/>
                <w:color w:val="4A4A4A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ahoma" w:eastAsia="Tahoma" w:hAnsi="Tahoma" w:cs="Tahoma"/>
                <w:color w:val="4A4A4A"/>
                <w:sz w:val="22"/>
                <w:szCs w:val="22"/>
              </w:rPr>
              <w:t>Oklahoma City, OK 73134</w:t>
            </w:r>
            <w:r>
              <w:rPr>
                <w:rStyle w:val="divdocumentdivparagraphCharacter"/>
                <w:rFonts w:ascii="Tahoma" w:eastAsia="Tahoma" w:hAnsi="Tahoma" w:cs="Tahoma"/>
                <w:color w:val="4A4A4A"/>
                <w:sz w:val="22"/>
                <w:szCs w:val="22"/>
              </w:rPr>
              <w:t xml:space="preserve"> </w:t>
            </w:r>
          </w:p>
          <w:tbl>
            <w:tblPr>
              <w:tblStyle w:val="dates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640"/>
            </w:tblGrid>
            <w:tr w:rsidR="004D32ED" w14:paraId="055D441C" w14:textId="77777777" w:rsidTr="00A80540">
              <w:trPr>
                <w:tblCellSpacing w:w="0" w:type="dxa"/>
              </w:trPr>
              <w:tc>
                <w:tcPr>
                  <w:tcW w:w="8540" w:type="dxa"/>
                  <w:tcMar>
                    <w:top w:w="300" w:type="dxa"/>
                    <w:left w:w="0" w:type="dxa"/>
                    <w:bottom w:w="0" w:type="dxa"/>
                    <w:right w:w="300" w:type="dxa"/>
                  </w:tcMar>
                  <w:vAlign w:val="bottom"/>
                  <w:hideMark/>
                </w:tcPr>
                <w:p w14:paraId="453B0C8D" w14:textId="0A40D186" w:rsidR="004D32ED" w:rsidRDefault="004D32ED" w:rsidP="004D32ED">
                  <w:pP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jobtitle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Porfolio</w:t>
                  </w:r>
                  <w:proofErr w:type="spellEnd"/>
                  <w:r>
                    <w:rPr>
                      <w:rStyle w:val="jobtitle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:</w:t>
                  </w:r>
                  <w:r>
                    <w:rPr>
                      <w:rStyle w:val="span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Https://www.affordablecontractors0957.com/</w:t>
                  </w:r>
                </w:p>
              </w:tc>
            </w:tr>
          </w:tbl>
          <w:p w14:paraId="73089534" w14:textId="73B2A857" w:rsidR="004D32ED" w:rsidRDefault="004D32ED">
            <w:pPr>
              <w:pStyle w:val="divParagraph"/>
              <w:spacing w:after="300" w:line="320" w:lineRule="atLeast"/>
              <w:rPr>
                <w:rStyle w:val="divdocumentdivparagraphCharacter"/>
                <w:rFonts w:ascii="Tahoma" w:eastAsia="Tahoma" w:hAnsi="Tahoma" w:cs="Tahoma"/>
                <w:color w:val="4A4A4A"/>
                <w:sz w:val="22"/>
                <w:szCs w:val="22"/>
              </w:rPr>
            </w:pPr>
          </w:p>
        </w:tc>
      </w:tr>
    </w:tbl>
    <w:p w14:paraId="578188DD" w14:textId="77777777" w:rsidR="00C51C5E" w:rsidRDefault="00C51C5E">
      <w:pPr>
        <w:pStyle w:val="divParagraph"/>
        <w:spacing w:line="280" w:lineRule="exact"/>
        <w:rPr>
          <w:rFonts w:ascii="Arial" w:eastAsia="Arial" w:hAnsi="Arial" w:cs="Arial"/>
          <w:color w:val="4A4A4A"/>
          <w:sz w:val="22"/>
          <w:szCs w:val="22"/>
        </w:rPr>
      </w:pPr>
    </w:p>
    <w:p w14:paraId="1F6C7CAD" w14:textId="77777777" w:rsidR="00C51C5E" w:rsidRDefault="004D32ED">
      <w:pPr>
        <w:pStyle w:val="border"/>
        <w:rPr>
          <w:rFonts w:ascii="Arial" w:eastAsia="Arial" w:hAnsi="Arial" w:cs="Arial"/>
          <w:color w:val="4A4A4A"/>
        </w:rPr>
      </w:pPr>
      <w:r>
        <w:rPr>
          <w:rFonts w:ascii="Arial" w:eastAsia="Arial" w:hAnsi="Arial" w:cs="Arial"/>
          <w:color w:val="4A4A4A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540"/>
      </w:tblGrid>
      <w:tr w:rsidR="00C51C5E" w14:paraId="64D54F74" w14:textId="77777777">
        <w:trPr>
          <w:tblCellSpacing w:w="0" w:type="dxa"/>
        </w:trPr>
        <w:tc>
          <w:tcPr>
            <w:tcW w:w="2300" w:type="dxa"/>
            <w:tcMar>
              <w:top w:w="300" w:type="dxa"/>
              <w:left w:w="0" w:type="dxa"/>
              <w:bottom w:w="300" w:type="dxa"/>
              <w:right w:w="100" w:type="dxa"/>
            </w:tcMar>
            <w:hideMark/>
          </w:tcPr>
          <w:p w14:paraId="1FF7AC07" w14:textId="77777777" w:rsidR="00C51C5E" w:rsidRDefault="004D32ED">
            <w:pPr>
              <w:pStyle w:val="divdocumentdivsectiontitle"/>
              <w:ind w:right="300"/>
              <w:rPr>
                <w:rStyle w:val="divdocumentheading"/>
                <w:rFonts w:ascii="Arial" w:eastAsia="Arial" w:hAnsi="Arial" w:cs="Arial"/>
              </w:rPr>
            </w:pPr>
            <w:r>
              <w:rPr>
                <w:rStyle w:val="divdocumentheading"/>
                <w:rFonts w:ascii="Arial" w:eastAsia="Arial" w:hAnsi="Arial" w:cs="Arial"/>
              </w:rPr>
              <w:t>about me</w:t>
            </w:r>
          </w:p>
        </w:tc>
        <w:tc>
          <w:tcPr>
            <w:tcW w:w="854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ates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91"/>
              <w:gridCol w:w="1849"/>
            </w:tblGrid>
            <w:tr w:rsidR="00C51C5E" w14:paraId="53DC307C" w14:textId="77777777">
              <w:trPr>
                <w:tblCellSpacing w:w="0" w:type="dxa"/>
              </w:trPr>
              <w:tc>
                <w:tcPr>
                  <w:tcW w:w="6691" w:type="dxa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hideMark/>
                </w:tcPr>
                <w:p w14:paraId="7B8F3E57" w14:textId="77777777" w:rsidR="00C51C5E" w:rsidRDefault="004D32ED">
                  <w:pP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Developer</w:t>
                  </w:r>
                </w:p>
              </w:tc>
              <w:tc>
                <w:tcPr>
                  <w:tcW w:w="184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57797B" w14:textId="77777777" w:rsidR="00C51C5E" w:rsidRDefault="004D32ED">
                  <w:pPr>
                    <w:rPr>
                      <w:rStyle w:val="jobWrapper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12/2021 - Current</w:t>
                  </w:r>
                </w:p>
              </w:tc>
            </w:tr>
          </w:tbl>
          <w:p w14:paraId="413CE5DB" w14:textId="77777777" w:rsidR="00C51C5E" w:rsidRDefault="004D32ED">
            <w:pPr>
              <w:pStyle w:val="spanpaddedline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A sophomore attending Oklahoma-state-university | Oklahoma City, OK</w:t>
            </w: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 xml:space="preserve"> </w:t>
            </w:r>
          </w:p>
          <w:p w14:paraId="584AD01C" w14:textId="77777777" w:rsidR="00C51C5E" w:rsidRDefault="004D32ED">
            <w:pPr>
              <w:pStyle w:val="p"/>
              <w:spacing w:line="320" w:lineRule="atLeast"/>
              <w:ind w:right="200"/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 xml:space="preserve">and meticulous developer with a passion and desire to 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consistently learn and develop my skills, always looking to add value to my skills and employer. personal portfolio</w:t>
            </w:r>
          </w:p>
          <w:tbl>
            <w:tblPr>
              <w:tblStyle w:val="dates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40"/>
            </w:tblGrid>
            <w:tr w:rsidR="00C51C5E" w14:paraId="365110E4" w14:textId="77777777">
              <w:trPr>
                <w:tblCellSpacing w:w="0" w:type="dxa"/>
              </w:trPr>
              <w:tc>
                <w:tcPr>
                  <w:tcW w:w="8540" w:type="dxa"/>
                  <w:tcMar>
                    <w:top w:w="300" w:type="dxa"/>
                    <w:left w:w="0" w:type="dxa"/>
                    <w:bottom w:w="0" w:type="dxa"/>
                    <w:right w:w="300" w:type="dxa"/>
                  </w:tcMar>
                  <w:vAlign w:val="bottom"/>
                  <w:hideMark/>
                </w:tcPr>
                <w:p w14:paraId="491E9BF0" w14:textId="77777777" w:rsidR="00C51C5E" w:rsidRDefault="004D32ED">
                  <w:pP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jobtitle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Porfolio</w:t>
                  </w:r>
                  <w:proofErr w:type="spellEnd"/>
                </w:p>
              </w:tc>
            </w:tr>
          </w:tbl>
          <w:p w14:paraId="5F01D856" w14:textId="77777777" w:rsidR="00C51C5E" w:rsidRDefault="004D32ED">
            <w:pPr>
              <w:pStyle w:val="spanpaddedline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link | Https://www.affordablecontractors0957.com/</w:t>
            </w: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 xml:space="preserve"> </w:t>
            </w:r>
          </w:p>
        </w:tc>
      </w:tr>
    </w:tbl>
    <w:p w14:paraId="66560AC7" w14:textId="77777777" w:rsidR="00C51C5E" w:rsidRDefault="004D32ED">
      <w:pPr>
        <w:pStyle w:val="border"/>
        <w:rPr>
          <w:rFonts w:ascii="Arial" w:eastAsia="Arial" w:hAnsi="Arial" w:cs="Arial"/>
          <w:color w:val="4A4A4A"/>
        </w:rPr>
      </w:pPr>
      <w:r>
        <w:rPr>
          <w:rFonts w:ascii="Arial" w:eastAsia="Arial" w:hAnsi="Arial" w:cs="Arial"/>
          <w:color w:val="4A4A4A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540"/>
      </w:tblGrid>
      <w:tr w:rsidR="00C51C5E" w14:paraId="77D701C9" w14:textId="77777777">
        <w:trPr>
          <w:tblCellSpacing w:w="0" w:type="dxa"/>
        </w:trPr>
        <w:tc>
          <w:tcPr>
            <w:tcW w:w="2300" w:type="dxa"/>
            <w:tcMar>
              <w:top w:w="300" w:type="dxa"/>
              <w:left w:w="0" w:type="dxa"/>
              <w:bottom w:w="300" w:type="dxa"/>
              <w:right w:w="100" w:type="dxa"/>
            </w:tcMar>
            <w:hideMark/>
          </w:tcPr>
          <w:p w14:paraId="0DE854E1" w14:textId="77777777" w:rsidR="00C51C5E" w:rsidRDefault="004D32ED">
            <w:pPr>
              <w:pStyle w:val="divdocumentdivsectiontitle"/>
              <w:ind w:right="300"/>
              <w:rPr>
                <w:rStyle w:val="divdocumentheading"/>
                <w:rFonts w:ascii="Arial" w:eastAsia="Arial" w:hAnsi="Arial" w:cs="Arial"/>
              </w:rPr>
            </w:pPr>
            <w:r>
              <w:rPr>
                <w:rStyle w:val="divdocumentheading"/>
                <w:rFonts w:ascii="Arial" w:eastAsia="Arial" w:hAnsi="Arial" w:cs="Arial"/>
              </w:rPr>
              <w:t>Skills</w:t>
            </w:r>
          </w:p>
        </w:tc>
        <w:tc>
          <w:tcPr>
            <w:tcW w:w="854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50CF463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A4A4A"/>
                <w:sz w:val="22"/>
                <w:szCs w:val="22"/>
                <w:u w:val="single" w:color="4A4A4A"/>
              </w:rPr>
              <w:t>Programming Technologies, front end</w:t>
            </w:r>
          </w:p>
          <w:p w14:paraId="7D0839BA" w14:textId="77777777" w:rsidR="00C51C5E" w:rsidRDefault="004D32ED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HTML/CSS</w:t>
            </w:r>
          </w:p>
          <w:p w14:paraId="3F9B8483" w14:textId="77777777" w:rsidR="00C51C5E" w:rsidRDefault="004D32ED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JAVASCRIPT(ES6)</w:t>
            </w:r>
          </w:p>
          <w:p w14:paraId="4C377DD1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A4A4A"/>
                <w:sz w:val="22"/>
                <w:szCs w:val="22"/>
                <w:u w:val="single" w:color="4A4A4A"/>
              </w:rPr>
              <w:t>Programming Technologies, Back-end</w:t>
            </w:r>
          </w:p>
          <w:p w14:paraId="07E287CE" w14:textId="77777777" w:rsidR="00C51C5E" w:rsidRDefault="004D32ED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PYTHON/DJANGO</w:t>
            </w:r>
          </w:p>
          <w:p w14:paraId="1880AB40" w14:textId="77777777" w:rsidR="00C51C5E" w:rsidRDefault="004D32ED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C#</w:t>
            </w:r>
          </w:p>
          <w:p w14:paraId="1B367FAF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A4A4A"/>
                <w:sz w:val="22"/>
                <w:szCs w:val="22"/>
                <w:u w:val="single" w:color="4A4A4A"/>
              </w:rPr>
              <w:t>Version Control</w:t>
            </w:r>
          </w:p>
          <w:p w14:paraId="14CD105A" w14:textId="77777777" w:rsidR="00C51C5E" w:rsidRDefault="004D32ED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GITHUB/GIT</w:t>
            </w:r>
          </w:p>
          <w:p w14:paraId="19F913E1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color w:val="4A4A4A"/>
                <w:sz w:val="22"/>
                <w:szCs w:val="22"/>
                <w:u w:val="single" w:color="4A4A4A"/>
              </w:rPr>
              <w:t>Microsoft Productivity Applications</w:t>
            </w:r>
          </w:p>
          <w:p w14:paraId="037C67A6" w14:textId="77777777" w:rsidR="00C51C5E" w:rsidRDefault="004D32ED">
            <w:pPr>
              <w:pStyle w:val="divdocumentulli"/>
              <w:numPr>
                <w:ilvl w:val="0"/>
                <w:numId w:val="4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EXCEL</w:t>
            </w:r>
          </w:p>
          <w:p w14:paraId="56A0F4AA" w14:textId="77777777" w:rsidR="00C51C5E" w:rsidRDefault="004D32ED">
            <w:pPr>
              <w:pStyle w:val="divdocumentulli"/>
              <w:numPr>
                <w:ilvl w:val="0"/>
                <w:numId w:val="4"/>
              </w:numPr>
              <w:spacing w:line="320" w:lineRule="atLeast"/>
              <w:ind w:left="280" w:right="200" w:hanging="201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WORD</w:t>
            </w:r>
          </w:p>
        </w:tc>
      </w:tr>
    </w:tbl>
    <w:p w14:paraId="0E6C68AB" w14:textId="77777777" w:rsidR="00C51C5E" w:rsidRDefault="004D32ED">
      <w:pPr>
        <w:pStyle w:val="border"/>
        <w:rPr>
          <w:rFonts w:ascii="Arial" w:eastAsia="Arial" w:hAnsi="Arial" w:cs="Arial"/>
          <w:color w:val="4A4A4A"/>
        </w:rPr>
      </w:pPr>
      <w:r>
        <w:rPr>
          <w:rFonts w:ascii="Arial" w:eastAsia="Arial" w:hAnsi="Arial" w:cs="Arial"/>
          <w:color w:val="4A4A4A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540"/>
      </w:tblGrid>
      <w:tr w:rsidR="00C51C5E" w14:paraId="28655534" w14:textId="77777777">
        <w:trPr>
          <w:tblCellSpacing w:w="0" w:type="dxa"/>
        </w:trPr>
        <w:tc>
          <w:tcPr>
            <w:tcW w:w="2300" w:type="dxa"/>
            <w:tcMar>
              <w:top w:w="300" w:type="dxa"/>
              <w:left w:w="0" w:type="dxa"/>
              <w:bottom w:w="300" w:type="dxa"/>
              <w:right w:w="100" w:type="dxa"/>
            </w:tcMar>
            <w:hideMark/>
          </w:tcPr>
          <w:p w14:paraId="6FF82A48" w14:textId="77777777" w:rsidR="00C51C5E" w:rsidRDefault="004D32ED">
            <w:pPr>
              <w:pStyle w:val="divdocumentdivsectiontitle"/>
              <w:ind w:right="300"/>
              <w:rPr>
                <w:rStyle w:val="divdocumentheading"/>
                <w:rFonts w:ascii="Arial" w:eastAsia="Arial" w:hAnsi="Arial" w:cs="Arial"/>
              </w:rPr>
            </w:pPr>
            <w:r>
              <w:rPr>
                <w:rStyle w:val="divdocumentheading"/>
                <w:rFonts w:ascii="Arial" w:eastAsia="Arial" w:hAnsi="Arial" w:cs="Arial"/>
              </w:rPr>
              <w:t xml:space="preserve">Projects </w:t>
            </w:r>
          </w:p>
        </w:tc>
        <w:tc>
          <w:tcPr>
            <w:tcW w:w="854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ivdocument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70"/>
              <w:gridCol w:w="4270"/>
            </w:tblGrid>
            <w:tr w:rsidR="00C51C5E" w14:paraId="22CF1A36" w14:textId="77777777">
              <w:tc>
                <w:tcPr>
                  <w:tcW w:w="427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E7AF4E9" w14:textId="77777777" w:rsidR="00C51C5E" w:rsidRDefault="004D32ED">
                  <w:pPr>
                    <w:pStyle w:val="p"/>
                    <w:spacing w:line="320" w:lineRule="atLeast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Arial" w:eastAsia="Arial" w:hAnsi="Arial" w:cs="Arial"/>
                      <w:b/>
                      <w:bCs/>
                      <w:color w:val="4A4A4A"/>
                      <w:sz w:val="22"/>
                      <w:szCs w:val="22"/>
                      <w:u w:val="single" w:color="4A4A4A"/>
                    </w:rPr>
                    <w:t>AFFORDABLE CONTRACTORS-GUI</w:t>
                  </w:r>
                </w:p>
                <w:p w14:paraId="6E123FB8" w14:textId="77777777" w:rsidR="00C51C5E" w:rsidRDefault="004D32ED">
                  <w:pPr>
                    <w:pStyle w:val="divdocumentulli"/>
                    <w:numPr>
                      <w:ilvl w:val="0"/>
                      <w:numId w:val="5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real world use case interface built for contractor helping him get rid </w:t>
                  </w: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of </w:t>
                  </w:r>
                  <w:proofErr w:type="gramStart"/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third party</w:t>
                  </w:r>
                  <w:proofErr w:type="gramEnd"/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applications and services to market his business reducing his overall expenses by 10%</w:t>
                  </w:r>
                </w:p>
                <w:p w14:paraId="4D237512" w14:textId="77777777" w:rsidR="00C51C5E" w:rsidRDefault="004D32ED">
                  <w:pPr>
                    <w:pStyle w:val="divdocumentulli"/>
                    <w:numPr>
                      <w:ilvl w:val="0"/>
                      <w:numId w:val="5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scalable and modern looking on any device size</w:t>
                  </w:r>
                </w:p>
                <w:p w14:paraId="644F1DDC" w14:textId="77777777" w:rsidR="00C51C5E" w:rsidRDefault="004D32ED">
                  <w:pPr>
                    <w:pStyle w:val="divdocumentulli"/>
                    <w:numPr>
                      <w:ilvl w:val="0"/>
                      <w:numId w:val="5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website consists of 6 different sections that provide any contractor with many different template options</w:t>
                  </w:r>
                </w:p>
                <w:p w14:paraId="4A397775" w14:textId="77777777" w:rsidR="00C51C5E" w:rsidRDefault="004D32ED">
                  <w:pPr>
                    <w:pStyle w:val="divdocumentulli"/>
                    <w:numPr>
                      <w:ilvl w:val="0"/>
                      <w:numId w:val="5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Te</w:t>
                  </w: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chnologies = html5/CSS bootstrap JavaScript</w:t>
                  </w:r>
                </w:p>
              </w:tc>
              <w:tc>
                <w:tcPr>
                  <w:tcW w:w="427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9A8AAFC" w14:textId="77777777" w:rsidR="00C51C5E" w:rsidRDefault="004D32ED">
                  <w:pPr>
                    <w:pStyle w:val="p"/>
                    <w:spacing w:line="320" w:lineRule="atLeast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Arial" w:eastAsia="Arial" w:hAnsi="Arial" w:cs="Arial"/>
                      <w:b/>
                      <w:bCs/>
                      <w:color w:val="4A4A4A"/>
                      <w:sz w:val="22"/>
                      <w:szCs w:val="22"/>
                      <w:u w:val="single" w:color="4A4A4A"/>
                    </w:rPr>
                    <w:t>AFFORDABLE CONCTRACTORS (FULL STACK WEBSITE)</w:t>
                  </w:r>
                </w:p>
                <w:p w14:paraId="76B4331A" w14:textId="77777777" w:rsidR="00C51C5E" w:rsidRDefault="004D32ED">
                  <w:pPr>
                    <w:pStyle w:val="divdocumentulli"/>
                    <w:numPr>
                      <w:ilvl w:val="0"/>
                      <w:numId w:val="6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added some back-end functionality to the affordable </w:t>
                  </w:r>
                  <w:proofErr w:type="gramStart"/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contractors</w:t>
                  </w:r>
                  <w:proofErr w:type="gramEnd"/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website that includes email confirmation to the client</w:t>
                  </w:r>
                </w:p>
                <w:p w14:paraId="7A195711" w14:textId="77777777" w:rsidR="00C51C5E" w:rsidRDefault="004D32ED">
                  <w:pPr>
                    <w:pStyle w:val="divdocumentulli"/>
                    <w:numPr>
                      <w:ilvl w:val="0"/>
                      <w:numId w:val="6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full-stack and scalable website built on Django </w:t>
                  </w: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server using python</w:t>
                  </w:r>
                </w:p>
                <w:p w14:paraId="392E134C" w14:textId="77777777" w:rsidR="00C51C5E" w:rsidRDefault="004D32ED">
                  <w:pPr>
                    <w:pStyle w:val="divdocumentulli"/>
                    <w:numPr>
                      <w:ilvl w:val="0"/>
                      <w:numId w:val="6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website consists of three different sections giving the contractor or home-owner different services to choose from allowing the contractor more flexibility.</w:t>
                  </w:r>
                </w:p>
                <w:p w14:paraId="37A728A5" w14:textId="77777777" w:rsidR="00C51C5E" w:rsidRDefault="004D32ED">
                  <w:pPr>
                    <w:pStyle w:val="divdocumentulli"/>
                    <w:numPr>
                      <w:ilvl w:val="0"/>
                      <w:numId w:val="6"/>
                    </w:numPr>
                    <w:spacing w:line="320" w:lineRule="atLeast"/>
                    <w:ind w:left="280" w:hanging="201"/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ivdocumentsectionbod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Technologies = Html5 CSS/SASS Python/Django Bootstrap</w:t>
                  </w:r>
                </w:p>
              </w:tc>
            </w:tr>
          </w:tbl>
          <w:p w14:paraId="7E2D3C0A" w14:textId="77777777" w:rsidR="00C51C5E" w:rsidRDefault="00C51C5E">
            <w:pP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</w:p>
        </w:tc>
      </w:tr>
    </w:tbl>
    <w:p w14:paraId="5282723F" w14:textId="77777777" w:rsidR="00C51C5E" w:rsidRDefault="004D32ED">
      <w:pPr>
        <w:pStyle w:val="border"/>
        <w:rPr>
          <w:rFonts w:ascii="Arial" w:eastAsia="Arial" w:hAnsi="Arial" w:cs="Arial"/>
          <w:color w:val="4A4A4A"/>
        </w:rPr>
      </w:pPr>
      <w:r>
        <w:rPr>
          <w:rFonts w:ascii="Arial" w:eastAsia="Arial" w:hAnsi="Arial" w:cs="Arial"/>
          <w:color w:val="4A4A4A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540"/>
      </w:tblGrid>
      <w:tr w:rsidR="00C51C5E" w14:paraId="3AFDE3CC" w14:textId="77777777">
        <w:trPr>
          <w:tblCellSpacing w:w="0" w:type="dxa"/>
        </w:trPr>
        <w:tc>
          <w:tcPr>
            <w:tcW w:w="2300" w:type="dxa"/>
            <w:tcMar>
              <w:top w:w="300" w:type="dxa"/>
              <w:left w:w="0" w:type="dxa"/>
              <w:bottom w:w="300" w:type="dxa"/>
              <w:right w:w="100" w:type="dxa"/>
            </w:tcMar>
            <w:hideMark/>
          </w:tcPr>
          <w:p w14:paraId="7165CA3A" w14:textId="77777777" w:rsidR="00C51C5E" w:rsidRDefault="004D32ED">
            <w:pPr>
              <w:pStyle w:val="divdocumentdivsectiontitle"/>
              <w:ind w:right="300"/>
              <w:rPr>
                <w:rStyle w:val="divdocumentheading"/>
                <w:rFonts w:ascii="Arial" w:eastAsia="Arial" w:hAnsi="Arial" w:cs="Arial"/>
              </w:rPr>
            </w:pPr>
            <w:r>
              <w:rPr>
                <w:rStyle w:val="divdocumentheading"/>
                <w:rFonts w:ascii="Arial" w:eastAsia="Arial" w:hAnsi="Arial" w:cs="Arial"/>
              </w:rPr>
              <w:lastRenderedPageBreak/>
              <w:t>Languages</w:t>
            </w:r>
          </w:p>
        </w:tc>
        <w:tc>
          <w:tcPr>
            <w:tcW w:w="854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langSeclngg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20"/>
              <w:gridCol w:w="300"/>
              <w:gridCol w:w="4120"/>
            </w:tblGrid>
            <w:tr w:rsidR="00C51C5E" w14:paraId="3562BD89" w14:textId="77777777">
              <w:trPr>
                <w:tblCellSpacing w:w="0" w:type="dxa"/>
              </w:trPr>
              <w:tc>
                <w:tcPr>
                  <w:tcW w:w="412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90C1020" w14:textId="77777777" w:rsidR="00C51C5E" w:rsidRDefault="004D32ED">
                  <w:pPr>
                    <w:pStyle w:val="documentlangSecsinglecolumn"/>
                    <w:spacing w:line="320" w:lineRule="atLeast"/>
                    <w:ind w:right="200"/>
                    <w:rPr>
                      <w:rStyle w:val="documentlangSecparagraph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ocumentlangSecfieldany"/>
                      <w:rFonts w:ascii="Arial" w:eastAsia="Arial" w:hAnsi="Arial" w:cs="Arial"/>
                      <w:b/>
                      <w:bCs/>
                      <w:color w:val="4A4A4A"/>
                      <w:sz w:val="22"/>
                      <w:szCs w:val="22"/>
                    </w:rPr>
                    <w:t>English</w:t>
                  </w:r>
                  <w:r>
                    <w:rPr>
                      <w:rStyle w:val="documentlangSecfieldan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:</w:t>
                  </w:r>
                  <w:r>
                    <w:rPr>
                      <w:rStyle w:val="documentlangSecfirstparagraphfield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</w:t>
                  </w:r>
                </w:p>
                <w:p w14:paraId="0ED37B9D" w14:textId="77777777" w:rsidR="00C51C5E" w:rsidRDefault="004D32ED">
                  <w:pPr>
                    <w:pStyle w:val="documentsliced-rect"/>
                    <w:spacing w:before="50" w:line="120" w:lineRule="exact"/>
                    <w:ind w:right="200"/>
                    <w:rPr>
                      <w:rStyle w:val="documentlangSecparagraph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ocumentlangSecparagraph"/>
                      <w:rFonts w:ascii="Arial" w:eastAsia="Arial" w:hAnsi="Arial" w:cs="Arial"/>
                      <w:noProof/>
                      <w:color w:val="4A4A4A"/>
                      <w:sz w:val="22"/>
                      <w:szCs w:val="22"/>
                    </w:rPr>
                    <w:drawing>
                      <wp:inline distT="0" distB="0" distL="0" distR="0" wp14:anchorId="262AC5AE" wp14:editId="51EE5E5B">
                        <wp:extent cx="2638969" cy="76775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8969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39DD4C" w14:textId="77777777" w:rsidR="00C51C5E" w:rsidRDefault="004D32ED">
                  <w:pPr>
                    <w:spacing w:line="320" w:lineRule="atLeast"/>
                    <w:ind w:right="200"/>
                    <w:rPr>
                      <w:rStyle w:val="documentlangSecfieldan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ocumentlangSecfieldan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Professional</w:t>
                  </w:r>
                  <w:r>
                    <w:rPr>
                      <w:rStyle w:val="documentlangSecfirstparagraphfield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0EB8D57" w14:textId="77777777" w:rsidR="00C51C5E" w:rsidRDefault="00C51C5E"/>
              </w:tc>
              <w:tc>
                <w:tcPr>
                  <w:tcW w:w="412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479A2F8D" w14:textId="77777777" w:rsidR="00C51C5E" w:rsidRDefault="004D32ED">
                  <w:pPr>
                    <w:pStyle w:val="documentlangSecsinglecolumn"/>
                    <w:spacing w:line="320" w:lineRule="atLeast"/>
                    <w:ind w:right="200"/>
                    <w:rPr>
                      <w:rStyle w:val="documentlangSecparagraph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ocumentlangSecfieldany"/>
                      <w:rFonts w:ascii="Arial" w:eastAsia="Arial" w:hAnsi="Arial" w:cs="Arial"/>
                      <w:b/>
                      <w:bCs/>
                      <w:color w:val="4A4A4A"/>
                      <w:sz w:val="22"/>
                      <w:szCs w:val="22"/>
                    </w:rPr>
                    <w:t>Spanish</w:t>
                  </w:r>
                  <w:r>
                    <w:rPr>
                      <w:rStyle w:val="documentlangSecfieldan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:</w:t>
                  </w:r>
                  <w:r>
                    <w:rPr>
                      <w:rStyle w:val="documentlangSecfirstparagraphfield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</w:t>
                  </w:r>
                </w:p>
                <w:p w14:paraId="011F121D" w14:textId="77777777" w:rsidR="00C51C5E" w:rsidRDefault="004D32ED">
                  <w:pPr>
                    <w:pStyle w:val="documentsliced-rect"/>
                    <w:spacing w:before="50" w:line="120" w:lineRule="exact"/>
                    <w:ind w:right="200"/>
                    <w:rPr>
                      <w:rStyle w:val="documentlangSecparagraph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ocumentlangSecparagraph"/>
                      <w:rFonts w:ascii="Arial" w:eastAsia="Arial" w:hAnsi="Arial" w:cs="Arial"/>
                      <w:noProof/>
                      <w:color w:val="4A4A4A"/>
                      <w:sz w:val="22"/>
                      <w:szCs w:val="22"/>
                    </w:rPr>
                    <w:drawing>
                      <wp:inline distT="0" distB="0" distL="0" distR="0" wp14:anchorId="40A6A11A" wp14:editId="537F2654">
                        <wp:extent cx="2638969" cy="76775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8969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068681" w14:textId="77777777" w:rsidR="00C51C5E" w:rsidRDefault="004D32ED">
                  <w:pPr>
                    <w:spacing w:line="320" w:lineRule="atLeast"/>
                    <w:ind w:right="200"/>
                    <w:rPr>
                      <w:rStyle w:val="documentlangSecfieldan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</w:pPr>
                  <w:r>
                    <w:rPr>
                      <w:rStyle w:val="documentlangSecfieldany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>Professional</w:t>
                  </w:r>
                  <w:r>
                    <w:rPr>
                      <w:rStyle w:val="documentlangSecfirstparagraphfield"/>
                      <w:rFonts w:ascii="Arial" w:eastAsia="Arial" w:hAnsi="Arial" w:cs="Arial"/>
                      <w:color w:val="4A4A4A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280DF85E" w14:textId="77777777" w:rsidR="00C51C5E" w:rsidRDefault="00C51C5E">
            <w:pPr>
              <w:rPr>
                <w:rStyle w:val="divdocumentheading"/>
                <w:rFonts w:ascii="Arial" w:eastAsia="Arial" w:hAnsi="Arial" w:cs="Arial"/>
              </w:rPr>
            </w:pPr>
          </w:p>
        </w:tc>
      </w:tr>
    </w:tbl>
    <w:p w14:paraId="3918E50C" w14:textId="77777777" w:rsidR="00C51C5E" w:rsidRDefault="004D32ED">
      <w:pPr>
        <w:pStyle w:val="border"/>
        <w:rPr>
          <w:rFonts w:ascii="Arial" w:eastAsia="Arial" w:hAnsi="Arial" w:cs="Arial"/>
          <w:color w:val="4A4A4A"/>
        </w:rPr>
      </w:pPr>
      <w:r>
        <w:rPr>
          <w:rFonts w:ascii="Arial" w:eastAsia="Arial" w:hAnsi="Arial" w:cs="Arial"/>
          <w:color w:val="4A4A4A"/>
        </w:rPr>
        <w:t> </w:t>
      </w:r>
    </w:p>
    <w:tbl>
      <w:tblPr>
        <w:tblStyle w:val="divdocumentdivsection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540"/>
      </w:tblGrid>
      <w:tr w:rsidR="00C51C5E" w14:paraId="7A2AA64C" w14:textId="77777777">
        <w:trPr>
          <w:tblCellSpacing w:w="0" w:type="dxa"/>
        </w:trPr>
        <w:tc>
          <w:tcPr>
            <w:tcW w:w="2300" w:type="dxa"/>
            <w:tcMar>
              <w:top w:w="300" w:type="dxa"/>
              <w:left w:w="0" w:type="dxa"/>
              <w:bottom w:w="300" w:type="dxa"/>
              <w:right w:w="100" w:type="dxa"/>
            </w:tcMar>
            <w:hideMark/>
          </w:tcPr>
          <w:p w14:paraId="0B17D255" w14:textId="77777777" w:rsidR="00C51C5E" w:rsidRDefault="004D32ED">
            <w:pPr>
              <w:pStyle w:val="divdocumentdivsectiontitle"/>
              <w:ind w:right="300"/>
              <w:rPr>
                <w:rStyle w:val="divdocumentheading"/>
                <w:rFonts w:ascii="Arial" w:eastAsia="Arial" w:hAnsi="Arial" w:cs="Arial"/>
              </w:rPr>
            </w:pPr>
            <w:r>
              <w:rPr>
                <w:rStyle w:val="divdocumentheading"/>
                <w:rFonts w:ascii="Arial" w:eastAsia="Arial" w:hAnsi="Arial" w:cs="Arial"/>
              </w:rPr>
              <w:t>EDUCATION</w:t>
            </w:r>
          </w:p>
        </w:tc>
        <w:tc>
          <w:tcPr>
            <w:tcW w:w="854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BECB99B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OKLAHOMA STATE-UNIVERSITY</w:t>
            </w:r>
          </w:p>
          <w:p w14:paraId="33994806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(2019 - Present)</w:t>
            </w:r>
          </w:p>
          <w:p w14:paraId="1A6CEA6B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UNIVERSITY OF CENTRAL OKLAHOMA</w:t>
            </w:r>
          </w:p>
          <w:p w14:paraId="5F69D559" w14:textId="77777777" w:rsidR="00C51C5E" w:rsidRDefault="004D32ED">
            <w:pPr>
              <w:pStyle w:val="p"/>
              <w:spacing w:line="320" w:lineRule="atLeast"/>
              <w:ind w:right="200"/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 xml:space="preserve">Pursuing </w:t>
            </w:r>
            <w:proofErr w:type="spellStart"/>
            <w:proofErr w:type="gramStart"/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>Bachelors</w:t>
            </w:r>
            <w:proofErr w:type="spellEnd"/>
            <w:proofErr w:type="gramEnd"/>
            <w:r>
              <w:rPr>
                <w:rStyle w:val="divdocumentsectionbody"/>
                <w:rFonts w:ascii="Arial" w:eastAsia="Arial" w:hAnsi="Arial" w:cs="Arial"/>
                <w:color w:val="4A4A4A"/>
                <w:sz w:val="22"/>
                <w:szCs w:val="22"/>
              </w:rPr>
              <w:t xml:space="preserve"> degree 2022-2023</w:t>
            </w:r>
          </w:p>
        </w:tc>
      </w:tr>
    </w:tbl>
    <w:p w14:paraId="513AB230" w14:textId="77777777" w:rsidR="00C51C5E" w:rsidRDefault="00C51C5E">
      <w:pPr>
        <w:rPr>
          <w:rFonts w:ascii="Arial" w:eastAsia="Arial" w:hAnsi="Arial" w:cs="Arial"/>
          <w:color w:val="4A4A4A"/>
        </w:rPr>
      </w:pPr>
    </w:p>
    <w:sectPr w:rsidR="00C51C5E">
      <w:pgSz w:w="12240" w:h="15840"/>
      <w:pgMar w:top="500" w:right="700" w:bottom="5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992C0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FA28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6C3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E009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428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4A4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CCE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FEE4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3012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ABAB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4858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C61D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E0F4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B88A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E829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5686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B845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3C1A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826A8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20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12B0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3269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1E5F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B619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0205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6AA9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C087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02010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2645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7A80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B482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FA21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4246F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F41C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568D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0651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1860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DA34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9849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62C7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38B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888F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74E9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789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74B0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B04D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2AAF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6EFC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6E3C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06DD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DC25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36AA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C85A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BC80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C5E"/>
    <w:rsid w:val="004D32ED"/>
    <w:rsid w:val="00C5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953B"/>
  <w15:docId w15:val="{EC3AB1E0-A94C-4CA9-BF4D-82C4B25B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aps/>
      <w:sz w:val="76"/>
      <w:szCs w:val="76"/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">
    <w:name w:val="div_document_div_paragraph"/>
    <w:basedOn w:val="TableNormal"/>
    <w:tblPr/>
  </w:style>
  <w:style w:type="character" w:customStyle="1" w:styleId="divdocumentdivparagraphCharacter">
    <w:name w:val="div_document_div_paragraph Character"/>
    <w:basedOn w:val="DefaultParagraphFont"/>
  </w:style>
  <w:style w:type="paragraph" w:customStyle="1" w:styleId="divaddress">
    <w:name w:val="div_address"/>
    <w:basedOn w:val="divParagraph"/>
    <w:pPr>
      <w:spacing w:line="320" w:lineRule="atLeast"/>
    </w:pPr>
    <w:rPr>
      <w:rFonts w:ascii="Tahoma" w:eastAsia="Tahoma" w:hAnsi="Tahoma" w:cs="Tahoma"/>
      <w:sz w:val="22"/>
      <w:szCs w:val="22"/>
    </w:rPr>
  </w:style>
  <w:style w:type="character" w:customStyle="1" w:styleId="adrsSprt">
    <w:name w:val="adrsSprt"/>
    <w:basedOn w:val="DefaultParagraphFont"/>
  </w:style>
  <w:style w:type="table" w:customStyle="1" w:styleId="divdocumentdivSECTIONCNTC">
    <w:name w:val="div_document_div_SECTION_CNTC"/>
    <w:basedOn w:val="TableNormal"/>
    <w:tblPr/>
  </w:style>
  <w:style w:type="paragraph" w:customStyle="1" w:styleId="divdocumentsection">
    <w:name w:val="div_document_section"/>
    <w:basedOn w:val="Normal"/>
  </w:style>
  <w:style w:type="paragraph" w:customStyle="1" w:styleId="border">
    <w:name w:val="border"/>
    <w:basedOn w:val="Normal"/>
    <w:pPr>
      <w:pBdr>
        <w:top w:val="single" w:sz="8" w:space="0" w:color="DADADA"/>
      </w:pBdr>
      <w:spacing w:line="0" w:lineRule="atLeast"/>
    </w:pPr>
    <w:rPr>
      <w:sz w:val="0"/>
      <w:szCs w:val="0"/>
    </w:rPr>
  </w:style>
  <w:style w:type="character" w:customStyle="1" w:styleId="divdocumentheading">
    <w:name w:val="div_document_heading"/>
    <w:basedOn w:val="DefaultParagraphFont"/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color w:val="144181"/>
      <w:sz w:val="28"/>
      <w:szCs w:val="28"/>
    </w:rPr>
  </w:style>
  <w:style w:type="character" w:customStyle="1" w:styleId="divdocumentdivsectiontitleCharacter">
    <w:name w:val="div_document_div_sectiontitle Character"/>
    <w:basedOn w:val="DefaultParagraphFont"/>
    <w:rPr>
      <w:color w:val="144181"/>
      <w:sz w:val="28"/>
      <w:szCs w:val="28"/>
    </w:rPr>
  </w:style>
  <w:style w:type="character" w:customStyle="1" w:styleId="divdocumentsectionbody">
    <w:name w:val="div_document_sectionbody"/>
    <w:basedOn w:val="DefaultParagraphFont"/>
  </w:style>
  <w:style w:type="paragraph" w:customStyle="1" w:styleId="divdocumentdivparagraphParagraph">
    <w:name w:val="div_document_div_paragraph Paragraph"/>
    <w:basedOn w:val="Normal"/>
  </w:style>
  <w:style w:type="paragraph" w:customStyle="1" w:styleId="divdocumentsinglecolumn">
    <w:name w:val="div_document_singlecolumn"/>
    <w:basedOn w:val="Normal"/>
  </w:style>
  <w:style w:type="character" w:customStyle="1" w:styleId="jobWrapper">
    <w:name w:val="jobWrapper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table" w:customStyle="1" w:styleId="datesTable">
    <w:name w:val="datesTable"/>
    <w:basedOn w:val="TableNormal"/>
    <w:tblPr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p">
    <w:name w:val="p"/>
    <w:basedOn w:val="Normal"/>
  </w:style>
  <w:style w:type="table" w:customStyle="1" w:styleId="divdocumentdivsectiontable">
    <w:name w:val="div_document_div_sectiontable"/>
    <w:basedOn w:val="TableNormal"/>
    <w:tblPr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pCharacter">
    <w:name w:val="p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Enrique Cipriano</dc:title>
  <cp:lastModifiedBy>Allan Cipriano</cp:lastModifiedBy>
  <cp:revision>2</cp:revision>
  <dcterms:created xsi:type="dcterms:W3CDTF">2021-12-31T22:41:00Z</dcterms:created>
  <dcterms:modified xsi:type="dcterms:W3CDTF">2021-12-31T22:41:00Z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ff40833e-f534-48ea-9e84-48a686a64081</vt:lpwstr>
  </property>
  <property fmtid="{D5CDD505-2E9C-101B-9397-08002B2CF9AE}" pid="3" name="x1ye=0">
    <vt:lpwstr>oCcAAB+LCAAAAAAABAAVmUWyrUAUBBfEALch7u7McPeLrv6/vwECus+pygwYmiMFjkIZBiEJlOFFiMVQHEEJhiJxHIGrZVIblKGZTfmlUxKE7lvrHI17lhPpu+kTDEyrQg3VlNSnSR5iWcHMdG7QHIXNTs+DL2UDOmf+RL4KS8ANVzOhDFELnAqSjqGx9GFMrBSX7UFoFlMf8HiFfv1wbxmEUSqTXELw/fa8f3xgeFZN44sVyDHZ9js8yDTFaz3</vt:lpwstr>
  </property>
  <property fmtid="{D5CDD505-2E9C-101B-9397-08002B2CF9AE}" pid="4" name="x1ye=1">
    <vt:lpwstr>M3uqfhNW8n4YZIFKQorHmD9WgKkQ+wOAIcIlXgQzNAESjGM3F19EluxbxPdcy4sF77n2x+NVuEgvrcxixZ4Puglp/ydNjEDpk3lePYtpNU9aOEUy1qVt9hev/rKmrbBAd6YVjBkd0Kfqxs1umAotXss7F8gGN3ZQ2xI34Ji1o2+ug9cmdg6P+PLRUL4cFlZVIbb1prnrc5xPimcfHNopUVtxs+fI7ku0QCHPVevCSfccEnVITXgXrwZxw+jRLDW</vt:lpwstr>
  </property>
  <property fmtid="{D5CDD505-2E9C-101B-9397-08002B2CF9AE}" pid="5" name="x1ye=10">
    <vt:lpwstr>jbvqZgLuQIHrQscxMEhoYbx2cdyuhaChcfo0dFtM44yw1FjXx9NHhKDgVfDa0RIRuda80xxO3ioExou/IRTjzzpYqQExjj9YSt5Eo9OtZ7GRkfJWm91FSiXub2LjdP3G0WTBhyy6TLR+9qhKhvAsJ1Nz3LTBkrPUTB5QQlOFVbMPbWBpvo05xtx6KBjoF18v7Y7TvR6VbCrYlDzQeB6YjdJ8V0l3P5w2Yw14ntBWThOPaPdzeGbuF024PdKYIyA</vt:lpwstr>
  </property>
  <property fmtid="{D5CDD505-2E9C-101B-9397-08002B2CF9AE}" pid="6" name="x1ye=11">
    <vt:lpwstr>LiZ2mnMzsvmxnBkUjjtsm3n08uYY4UZ0dCx+SpfftdnNcMkL1dkJ49xLPWzlW3isfauCU32lUM+x0wQ8Q+9BtDuxlEiDwoMM4I9JiHhp3a93FUntG+e6tRVr8/gUUVfIEzxIUpjM7tucBixjgQK+6EvbVW8/WFbEPljJ0HF8daM1jBCdqUjo+z0T7aKSbp9Ow9+WkiBFJw9I18JTLFPXmfalSdD8nnzV1I2R8o26LAjgZQGwVYJ8u/AHVJBolP0</vt:lpwstr>
  </property>
  <property fmtid="{D5CDD505-2E9C-101B-9397-08002B2CF9AE}" pid="7" name="x1ye=12">
    <vt:lpwstr>6uQYRF4qYv4JjHfABWuPV93p8C8TP96uHYkPlprUxJWSPm3o4lKxjnQn2jSb78NWduVlM0ID5upBwpiAmo7th5Ht/vYhN3rFta+/GY85/P10fxAitGoHLN5c7sSxngkCBLubudXUwG1DxRZUHZGgqygTufqlS1KlPUwQ0o0y1Sqp/ro6sdhgR+QUDRCOdmq6MJ/tQUjqEyh9jVWC0zpqFpS3heiE+DqdcvhjbvB1uz9Wm08C0dY7IjMc5Ph2cS7</vt:lpwstr>
  </property>
  <property fmtid="{D5CDD505-2E9C-101B-9397-08002B2CF9AE}" pid="8" name="x1ye=13">
    <vt:lpwstr>QHFGDuugZ+zZ3NL2itmH+FGAHPfj5cJNG7/xMAHbe2MqNKOTOVM9iwDrDSyuaYqEiPq6xVbeKn3D3oxWwIjyoVinf+/w1qn2XS3sbnlrNPBNbh+0NNm3Sm7gr2mHuU3+i4h1uzFbgShnbqd0L43/fEx4kbKg9X0qRUIm+RAKI/U5Hnd44hw/CdV7gQWOws1qtwP4KA4lwApMLpRSqSah+iaBtblvET4M4DKvvZeNmErtOL9JmsvVs4CZ5V3IqzD</vt:lpwstr>
  </property>
  <property fmtid="{D5CDD505-2E9C-101B-9397-08002B2CF9AE}" pid="9" name="x1ye=14">
    <vt:lpwstr>B4I/HLgNQwJLyEsuJ7GvGOqXPD9vL39uiBxni8YMij+/UZicMi/yXTjlVIQFaY8Nspax+C9vpS2CjnMVJ84SSe9P0Dil605VmbnOlrJmbSHhfGVQKMOHH1ivVavAH61nDRS/lLOBu3Cv1RtdzRb+iDKPKs719GZEFKCygSz1cjNVIRMHoTFWnh52O5fsT8Ejica8pJvxFguyPDfNzRHS0a53hdIE6YaKDwrBavFitmVEWutb+/QHFasirDxEiXY</vt:lpwstr>
  </property>
  <property fmtid="{D5CDD505-2E9C-101B-9397-08002B2CF9AE}" pid="10" name="x1ye=15">
    <vt:lpwstr>IcDs+TONQWp38FA69Q4HTASKxhY4xxnTHf5UpKYkKg/gThDnzUMbaasfqe7A7RnP0Xi/xiNHjlmvLmHSE+pB7CudCcZjKNHuvWvaQiQSWxFmkbZrKm3bQS7uOt1bkzb9JDU0WPvxdgVWEtnHYQVFVCdmliqjiunHA425hOQt8pWlBWTS+PUjUKPPYvU476QzqGUIFmj0j5egvJVp8FyEpFd3GlgpRwUYrZf323OZL1JD3F9C+n6FO+h/StsdTrG</vt:lpwstr>
  </property>
  <property fmtid="{D5CDD505-2E9C-101B-9397-08002B2CF9AE}" pid="11" name="x1ye=16">
    <vt:lpwstr>hgCw71f2FbaHf4UUTuGfHMkAIHUspzz44V7tXHzSA/sNPPm4L+fIT9riopKFvyCjlZMCOaMCOxugyaGmN2qaNE+Gd5cgiIDxngI+nf9oB2tdRS8IYH5XXZ4foQ3Yw81/DZ0Q10F9asJZOfhXREpBQcshwhX4l7tzFwDVlQJX0+Mnv2WziXIJ/3SYMBee2gTuwRIrl2EkoiZEccrdpXsvAFyeQQLtHUKAGxlBa4pRYX5vXlAvcl3OH6mOB0ME1jn</vt:lpwstr>
  </property>
  <property fmtid="{D5CDD505-2E9C-101B-9397-08002B2CF9AE}" pid="12" name="x1ye=17">
    <vt:lpwstr>UmI8MtSoxX/aYVUTSe3sqXP9oQY+ANKXDUwDYlcqa1KD9OYrNyRXPT9wwZlr6YyPrxGR09e2IYqovr1Ri683Z2mmqLf+MwOiTrScUqoOKq0a3OXxWFV7ZjVO0SXWPhMdSEfrB8d0A+ksr29Egz3Ufvbtfe1mx9HXG/qQTCNUd+UCZiCqh4m8SbBE9bjHKMqM5+Y4ZTD5tmCKtvWc8PGp5aQtEq1kSiaqvf1JZoa/Vt08UWaTHKCjuPbLPBpE+rG</vt:lpwstr>
  </property>
  <property fmtid="{D5CDD505-2E9C-101B-9397-08002B2CF9AE}" pid="13" name="x1ye=18">
    <vt:lpwstr>iNmBjW/NXvEbbWe+uZpnlYY2sd1ZigkjZ0Bmem66P0W+GklMU/L4StmjbyP26hubc0Y+dtZ/9yyMtV9t0w0FsY+WMcZ5QJkr/B9XbfsRahkpxRV/z2yf908dVAa/fL7k31DRsY3dh/1VCPiLqZ/h/B7Txl79nf/sXJzxTxMdRrJ0eCFgeqt4tx8lgJmMfVQu4HLP9otSOQuVeFGXW+T4ltHxyv+6UMwVgOnSRmwdwsia5D9pAI2AjXAldz58X26</vt:lpwstr>
  </property>
  <property fmtid="{D5CDD505-2E9C-101B-9397-08002B2CF9AE}" pid="14" name="x1ye=19">
    <vt:lpwstr>QVrtn9kwgCuvyjf01WH/lYcGbW/yKuidQ5nsrFFSdhyj7rawLhIIXcd/tPJBImbOZen1d32IE1/oP/7yAkGYQVnkGyADir/cnEHyAAHXyQRRhYZG9FfZp+neZdAwUi+i8l5FnpKo0Pk7Oc7HJXhj2Xs+6azcmWU/jy2USOqUvBvfN82VX7TnDawcAFJtT7ZbK3Q4yY9wAp18ugYm4VOErEVVd+TZVxxDFgtcejXz+3nR58/kNMl8G6pebQQn28t</vt:lpwstr>
  </property>
  <property fmtid="{D5CDD505-2E9C-101B-9397-08002B2CF9AE}" pid="15" name="x1ye=2">
    <vt:lpwstr>Hf9KD5Dq+2VSPPdeSVqBZPomEvc7/zr5ulYAiBl+TnjdNe9oTAosTqB8IL8WH5tO9w8tHz3UKnjJwhxwDr2iikcF7eTACIXM1eF0KYsM3XpuKxbmvIGEMJ5WYIpHPQlIHIbVkC1Foxu6FUJwkdOb9uXobE9r+3dOlMbzf/i5xnsLV23ydAyVgo7iGBzHm3VXws+SzKmRtV+AW5s6YHSu49Glmbkc5EolrAIOPVVHHwIM14O3SGZXEG7sek7yxFA</vt:lpwstr>
  </property>
  <property fmtid="{D5CDD505-2E9C-101B-9397-08002B2CF9AE}" pid="16" name="x1ye=20">
    <vt:lpwstr>YG1qsdM/LxUtCganymlneLJkrrKR4E8rRo66vnD/236EIzeSgp9RcKCswy+mQT0JR3jJ+9tRAuS/vliel9XU+YSmgohXe6h+v4pKxSOilsNEC7mtNaML3HmZRdVu7Nf6ewkTARAXhx7flnS2niDw5ESqaWyO1FtZLOpAAiAOKgx9ngmHPzuiDC50GpA/+rd2ZUGmofu7Wmttwh5N5DrfbjvbwgJKhqoI3xQedq86ROl2unXsYJdEa6w07kUzCZR</vt:lpwstr>
  </property>
  <property fmtid="{D5CDD505-2E9C-101B-9397-08002B2CF9AE}" pid="17" name="x1ye=21">
    <vt:lpwstr>TKEOTJysUzU5N8BP7Rq50dAxcXL9EvFgTOx6N1lUe94M5yPbC+NFGMtVJmGmUTrJAlb4sAQxS1tNIr41XwblDJmNSyhu6UeS6ibde4ar5dMtvG1c/zspReRnf5U53NhCCCU4yaLPtryHmXeX9gZE/t0H2KwNaAbTTLjbwWCUGg2wtrBevxclwmV0kF8rGEclQcPNOjHdJtc7K/SHTlgwvg8Ta3+HjDWNBP9eIpO7dES8pcjp4xmsgrd9pHhiG6N</vt:lpwstr>
  </property>
  <property fmtid="{D5CDD505-2E9C-101B-9397-08002B2CF9AE}" pid="18" name="x1ye=22">
    <vt:lpwstr>X+4k5ZGrZmi2pd/c0QdBkBukWdt5Q+gP0ItwzA+mu6fWh1c6wqORCIW+m061oSgQkbvj/zCJSGqnqMZkhRqTmF3PwDXPzXNNRA0TzImSDlwz2SkPCUK3+ixPqL+LdmtWf/rYc+6olpEvQ0v5OCFHXNuMrTPiuU/hrkxqqUbN08IdpS+4QCunQ6lpRyHC6bVZbxHN3+Wx0KC6f5RzKPiHc64lvhaU0iQ1u2RyHkxbz1AyIhHXlmearUn9LuUnEwJ</vt:lpwstr>
  </property>
  <property fmtid="{D5CDD505-2E9C-101B-9397-08002B2CF9AE}" pid="19" name="x1ye=23">
    <vt:lpwstr>OJxabuarCv8cjH7uBGToSz6RWC2ypn9hPrBCaHWOPNt/zL0EiGBQOpOmRflXdI/Peq3YvNC1mDY588/fspoF2AE9j+NpU7h7/jIYsYph1sLuB0FW2vv3uHjgDcVBTaWYSzI2xCwPhfqp6la6cjGTQKRA6X2R5hWB//yQLDZDT+LWZdjoMMGrziA5E9WU8y9tQA/Idk/RmUb7JuCAQj0Em1NOq58bJAa9YwoSFc5c1AcBzV2OKAtbxPJIQ7v70y9</vt:lpwstr>
  </property>
  <property fmtid="{D5CDD505-2E9C-101B-9397-08002B2CF9AE}" pid="20" name="x1ye=24">
    <vt:lpwstr>AethkJul5iv9IcjJMVIfNFOdSdXlIKzFZfvZN6prfDBy6WFauYrLerWWMSAw1E6bCf1IeOSqo7KxvgGmuJ7zl2Xhn1Evu/jlXScjtqeTKeL3dTFuPGkI+T7GUC9S5yOjliJZ5alli8f06h39JHuxDd+bIbMyejsPxTMX4GNLuHH7k8Mvlv2hVQfDkTDNRLZEKZqQaM0OjH9F4qC6x9KIsGC6WhSkONb2UyoLbYZUjptQJHw7IZHhfpYDTHkP3kz</vt:lpwstr>
  </property>
  <property fmtid="{D5CDD505-2E9C-101B-9397-08002B2CF9AE}" pid="21" name="x1ye=25">
    <vt:lpwstr>G/aJ1CK5lC4Spw4QpSkTCJof1TcubGSUP31Q7tx8B+DcRxYmadBOt0tXt5wypHXQ4WBDrmPXX/Z9E3eqlLIO3G5Cx8nGEYujT6+DoV2yfdHq+iZ7dyR4fl3W5fyQkZDR48rcW4n7rssB+z7516JxO7JHreVlW1zW9qKq5iRLxcJHpb+P++8zg+TiROcsnhSk5u2VWHj9w6LH8roMfzAdP/JtTmdxz3fwVnm87EH2keHNKX0BBIGV5JIKK03OIaz</vt:lpwstr>
  </property>
  <property fmtid="{D5CDD505-2E9C-101B-9397-08002B2CF9AE}" pid="22" name="x1ye=26">
    <vt:lpwstr>wT1R/x31CiIPnOErBPbowp5NUJ2OVye+Lv3J+XmadAHduO4K4eY7AOAwgqtMOiN3xMW1Wq+c3ZMjHj8w6Re1je1mmNRPh6MoofWi8txsu5izZXgIbNfIKYRQnfpj5LnyTlLf+BizVsY/sAZdZSUnYRYoihmVONx5BGEsvBfzZyQZNVU4K84Y3Y5koVFHb2YvcoXSG2Ly7buX/NSBwjFnI0yy/jn7yJyUxHjyO9vkmSOsnUUJJr8xSqC7BAQhI/6</vt:lpwstr>
  </property>
  <property fmtid="{D5CDD505-2E9C-101B-9397-08002B2CF9AE}" pid="23" name="x1ye=27">
    <vt:lpwstr>mcBf4xi4neTjbzzJW8w5oI/jvGYOAfLfbeKg3dsgluBc7G5hZOKLpHZV5wYytqwAm/+3TELcFF8ETcmNnP0e5ySRDdcXTv+mdaDXER6CxE+4REa57zv4JsOovrJKcgyDEcGgmGI/PvGgPTknBsCeL7yKlSZ2tSIdlRLHEzXpcIloJOny8cF0O9I4l6+KyRQttr9i/LYlBxwCGIpugo/1lYub8AG9C+RiPiFeorU9tZgOUyveVQVDmEHz9tCryOY</vt:lpwstr>
  </property>
  <property fmtid="{D5CDD505-2E9C-101B-9397-08002B2CF9AE}" pid="24" name="x1ye=28">
    <vt:lpwstr>5T8HySqVk7heob338g4g45PJNpxPWI4VM3NofkF9ZLeSMiFdWG6DqqlF7Ikun80tl9USEGCF1QvP0UNxtAwKa37Yiv6dLnnTpt4wpl9zMp44p2R2HXH7Rpzht8erQELi7DL4yvxjWnEw+l8j+BSmkOXaaUBTL79+soL5ry/+PpUGMVJtSDMtzYCtxzqTNd4mhbn9s/WC/BtRwjL+JKtkyd4WLe9JCg1kApc0jacbaWEhIC3PXPbpCezV98BtHkX</vt:lpwstr>
  </property>
  <property fmtid="{D5CDD505-2E9C-101B-9397-08002B2CF9AE}" pid="25" name="x1ye=29">
    <vt:lpwstr>8u5uC110wK6JsI/HKrxm6ZgoGvW5bWdVJ7U4+39BTfiayJtf6nqHqtA729DDNluDjGRTKOV+sAlqvsLZC6W6Ugr1C52wgLoh8iSTQN/WQXBhh5VfQYc/0AJVFzIKCAW02AxgeriRYd6tYXxFtsPYKK8qCbCLTyJPcIYSssMqXvNpfEfuLQLKB81faMuoejjC5YmX5DQW4YfeRTinnwqNNY2JxagPW0nAdZiRAHfOngbI6qLtu60jeLRo79Gpkfj</vt:lpwstr>
  </property>
  <property fmtid="{D5CDD505-2E9C-101B-9397-08002B2CF9AE}" pid="26" name="x1ye=3">
    <vt:lpwstr>ZvAmOiaRe5CCqrxD1NW2sIvlnLpJHoR4CVTcUgh/ZAMI0HtJoW5AbwL2MP5jI1FCEgFWEXjwtVXcRpud1Wr1HJEBps7HDqfH59810DDaCxahG2WZCiGMGCpM02ewfXzFxOp675Osk3V7z6jan6M8V/YGSNuocNiplFetXnCCaV8C4eBSQM9QjvZMuT6swMMXC0pO6FGNOGaA2Nmqghj+1IszkxrmV4jvLl4A53ONfNfoZlPZlzaoALie9nyekvY</vt:lpwstr>
  </property>
  <property fmtid="{D5CDD505-2E9C-101B-9397-08002B2CF9AE}" pid="27" name="x1ye=30">
    <vt:lpwstr>7QxHfrWvRtYg+r1HZyYC+AML1v61hleIxaxWFlhz8uq9wRSf7s8/z9NQz07Bs6pEEEU9vwUFs6UAfPI5ApLq4yjWxv91krnCaw+s4YzvkK1dI9qwLVLTVXayFYOQtwrv1TLB7Wx7mi9lfr73pLEQbqAaf0Awoa+EGsM2B7qjMi8+Sc/2gqiO4KQcz54Jq+ouOEnrBHNTa+o51mE7CF4Q0C8he1XxwRnfrzyK8CysX8E1DXID5pFftUoPQbGoa1E</vt:lpwstr>
  </property>
  <property fmtid="{D5CDD505-2E9C-101B-9397-08002B2CF9AE}" pid="28" name="x1ye=31">
    <vt:lpwstr>bF2Xbm5738wsQvHaw3VsREgaZSSyyfoX8zqgjsM+jwAfpLOS1Pg/YSwX6axyqcA+8f0+sJez4jHje9eKx1ggST8aQ4itaBYxUBLHh/2Sy7+EDRrVAAFXbSEeWeQxtv+HP52weXCaj+WJBqkqKkt+FjSuIq9gLOL5Pf30NhptRCmnFlPi75EgQtchaqTJK3X/npiNtLnHuw/ZUdfzNR7IPn1EDzAJ4VRPhUR2hE7MyJX0QkvbMeDsjp6IoV3G/v+</vt:lpwstr>
  </property>
  <property fmtid="{D5CDD505-2E9C-101B-9397-08002B2CF9AE}" pid="29" name="x1ye=32">
    <vt:lpwstr>qQEXDu1ck2ZckeFdH+gT+uswt/RDdH/ptk054O6ZO/ksGQWK1erFE4UX5mEx9uKoU5ryuSMXxTAefI0z/yYD4IAoVuFUX2j8pOwEoWh67PR8FLeWyPniW2UwCdoDjQo4E+PZIr36ZDqzpoxmMTOEy/0ktfSCbhlEUpmGKPryqCz5ZXvfTPtEJqTwaAVg21zN24lmxs8t9oPZvxpsbDf863JF4JjN2nwcFAoREBF0LzVPxVabOrVmebJtUUj7Bpt</vt:lpwstr>
  </property>
  <property fmtid="{D5CDD505-2E9C-101B-9397-08002B2CF9AE}" pid="30" name="x1ye=33">
    <vt:lpwstr>4UKJpQx79rAuZ5KdtnN5fZr6keAqoevlrOEeywdboTvw4xY2TqzL+3mTs2+l2CX2BAMeg25+1Owtuiw+HPyTuV9r7AAyO3QkEtXQ/Fuj8hpkbdFesetrGKDudcuGqvhGMfvhodJyG/ehmojq3qWyGCqjYfjLNCPk0dnCcPO8z5EYrmiWb/EBSWBZs0b6bcpwWJFO6A/xpE/9DsLtHNxksof3GOEUzFzIvO+HJ2A/5HSzbvzpD2dP2+sPtL5Jkww</vt:lpwstr>
  </property>
  <property fmtid="{D5CDD505-2E9C-101B-9397-08002B2CF9AE}" pid="31" name="x1ye=34">
    <vt:lpwstr>QmyCUYQQaRhdYAGfKDzDSTamdbwlvqv8HaeTREcl1oNeni3TxzrRZIxefI2SBHaE80CprHUEbSbvA4eyeCAAEK/7rXliWW/htyy9glXmOtwQHPDHEpsfiwsCoet8iZwTtU9hAjbVE8l2jMArO/v7uAyz9UiAI38Q4O0xB69Hc0K1znx9jI5skF1tMblCHFezE4gGL+Y6kdqwkKgx6AUlhGdNShRcyKfJnyE5iqzChyu7H+GZqMqMK/6/eYNRIE3</vt:lpwstr>
  </property>
  <property fmtid="{D5CDD505-2E9C-101B-9397-08002B2CF9AE}" pid="32" name="x1ye=35">
    <vt:lpwstr>sUN+wQNod59tCUW87QvIMpcIPdalhF7JAbBhUJFev/Uxf4nvgKFL5tOjrkvu+YSef5T5iolYCySvNuoMY00fkgXikhf0fEmBA9nSg4jC6R26qCvpsaZzkIYy+oNkbRH7Ne90WRsnJo98OC0AidmU/3dp0tRta95ai9rZBH5pJHwFgwwmWftopqGc+dIhOwdqYy9/UfcrZSwsoeemK9HQ1DcINMchwx+NWa311fkASpWWcelagg9oqchS8OrgXs1</vt:lpwstr>
  </property>
  <property fmtid="{D5CDD505-2E9C-101B-9397-08002B2CF9AE}" pid="33" name="x1ye=36">
    <vt:lpwstr>Pyrm/97udwluN9OTt61UvVjz7/9PxaQFsNeua7lHhrPchA8r87Rc9T8AEdVwFmWOqTg/go97XeYfqIGYSdXN2jAvo1FXwTRNzLhti04GEMhcKdlQ4Oa31s6c8IfGyqj563wqPTV4QzUu1JlIrcG0css4IcsyTtB79wgujSX2TvorSGqf6TQdxMyasj84c8rR3X47Af9c+fg+OEF6hzvjgUonHjXlPCn353jqejtNcwJO3rRMGCqHz/6zwBNvehS</vt:lpwstr>
  </property>
  <property fmtid="{D5CDD505-2E9C-101B-9397-08002B2CF9AE}" pid="34" name="x1ye=37">
    <vt:lpwstr>+CKoNqJlcxlmHVO28l8KvCG7YzI9E/VnM+sM0qgCgtMUOjPa6ejNXFtVvyZH/s+Tew1Q9uO8mB+fRlzZt7VbXtcfs70yn3XcI8YkkeOA0Wqn4xStfve5K5DpfsCsZmZHQTKIuluGR318v/lkm9w0j1BbH9hKl+qbSQrpMH79d3fCYGxIJxLkCDiGq5pH5LAM+/PErDoZ/3hLLhEWTNJ79sRrp50Fq9ExzdQ2T6C1HWdcHCiFgEHMIjWvO5nnpnw</vt:lpwstr>
  </property>
  <property fmtid="{D5CDD505-2E9C-101B-9397-08002B2CF9AE}" pid="35" name="x1ye=38">
    <vt:lpwstr>gu42g7BgAgx1FJZKf44+6VHDRjqkyRo1r4LkrTJIfZpH4LMYBGvhdAPGNqr0p/NrNXf4sKFBTOl/bpBvDjms1KQ1FGkq9AbhH5yq3e1KxD4NaddiNk/K6484Qx8JuJJujlrWpjmUzKBNqNUbGdYCK/Zag5Os5mzFRYJACuAqYgCaV5XqAoHPSKg3H3WMXlYaGfjWsCEvF2zLeTccpRMhB/4cipJjrRltcrttDTvNCmuLkBwKKkIIOYToTVhUSZM</vt:lpwstr>
  </property>
  <property fmtid="{D5CDD505-2E9C-101B-9397-08002B2CF9AE}" pid="36" name="x1ye=39">
    <vt:lpwstr>37+7uzxXpm9SicX2uYMOpS6M6BJfm2CqN5QaE58Hb/AHFl548XGAOktgdjhD4ikzMBhB0d7whuH9s8EEBzqkufh0J8UI31iQgBqYTTXZGsEFf094tDavRQI/XJy+EE+7d9Wx+vTsCRvnnaWFOay2YDH+dnbK/9RKTJiHHZo7RpXy/e+MB+RJCx9hRwhV4nWSqvAhRT+Okk2vYfeIbCMTun4akNi6D9R6seoflM85/5kmQMPhGkc1M4Azx1B2hT/</vt:lpwstr>
  </property>
  <property fmtid="{D5CDD505-2E9C-101B-9397-08002B2CF9AE}" pid="37" name="x1ye=4">
    <vt:lpwstr>VycUBqMUhfRK5oikRhInL6ktm3+9xkw+EZf4XgPSVTWuJHegmJ8+C2oXeTcCk/CJVUdkuQy/1YGCqM4H4xepNdwGQMxfsty6L4nDI3WeDGLgnHrFHCBEkEK41ZxX+b6nSH7y9OjFrOjvQPo8s8BaP0WXa2K9nRMlpwXHyA45N4m+sZQpuqqat4DL9AiqQWfWTW1J7c5kL1xOpConiny+kGBXRLv4/e3KvhcQWP/oGe/bTKqyPb0r8F6+AX+8AEZ</vt:lpwstr>
  </property>
  <property fmtid="{D5CDD505-2E9C-101B-9397-08002B2CF9AE}" pid="38" name="x1ye=40">
    <vt:lpwstr>NrO0S++HyDZ0RSirk2yWf4rb9Ao+thXo6ZdcXVPFcyv27bDqZPAqgJKPUCO53fs/oKKjvKAnAAA=</vt:lpwstr>
  </property>
  <property fmtid="{D5CDD505-2E9C-101B-9397-08002B2CF9AE}" pid="39" name="x1ye=5">
    <vt:lpwstr>piX7ofqPSU16DX/EwWnMKj0FXg1wV4+5MlZG9f8PKvGxRxGwxACcM8m268qMro5p0vijPRQsnJ4WbfZ1PYotK20StS4L0SkqHj0JhyGgnCCGkAVQwuG0PNroADdcPgdobCR06MD8GGiWCvpWC38ys4zSkxVvaIwX2RuE6TLWMHvpr80sY3aRIylSJ2DG2fQo0eNrVz74QnSFH0vvhGDWvoIbr8Nuo4JOBJhxEjXMsBhUk4fLsEMyMpMBO+KYkZM</vt:lpwstr>
  </property>
  <property fmtid="{D5CDD505-2E9C-101B-9397-08002B2CF9AE}" pid="40" name="x1ye=6">
    <vt:lpwstr>six8F5IIzhb0ZuvcB4jci4AzQJmOruCUP4Yy6xnO5+OY8n9um1AxsIRSJba7g9FCTp1ikGrNn0lcYI3t8BgUVN3AhI6c0zDU9l70jA+0E/oDD3M6G0Q25mu1e/qb96dvGZ9bopFSsp8yUKi7pXumQ0psXLvcljRIjTJm/OXPG0EwDQgJNmBPO/oOYqfdbg8hqDj0DFLzStOEh1galhshzMDCuR1fLRsZbnH00W09oVrggMGiUFvHKW+vLQsJ176</vt:lpwstr>
  </property>
  <property fmtid="{D5CDD505-2E9C-101B-9397-08002B2CF9AE}" pid="41" name="x1ye=7">
    <vt:lpwstr>oyAQVZKJSEG2/36EaAI63YBp1XqL0uIbqacomYGDctbdI5fDr6uXx1LwOnC5BEcP2kQKV5ZdpCckDAY/ZE//e1CBns5g89O58jCJCFYuiO5ehLeodPdYFrne/sWbf7nyKoLUxtMAhCEfdMlFy03hqFyXj9n8OpWwTvLajx5fSXtIRCvuj4BKtKSrRHwDEVZEle2hiWJ4vtrjSqXrDYKmqsRln5uYNRDZJkPKk971Ebmi0VcDJQgBJXuii88vrCA</vt:lpwstr>
  </property>
  <property fmtid="{D5CDD505-2E9C-101B-9397-08002B2CF9AE}" pid="42" name="x1ye=8">
    <vt:lpwstr>xU4Y91gKuysRLcH9A8TCm4K0wM0+6p1heiU0uqjr9hFBgJa3ntYJRAOSVm2DDg0i/cMWZMHT9pqfCq4AXOQK7UzfX3qZD+7ZpHJradhNBZ+X8VyLffX9pDRK0bw3lrPkkBQ+7mKdAFh2vXzZeuMXllWbwiXq8MeBA8uEiU2AewJN/80GqxPqc7O1S4hJbwqjNlezZ+wcpmFxM3La1PCRst+sIncPMUsAvfzl6asP7htTlCzh199DBFqPGhRJa+S</vt:lpwstr>
  </property>
  <property fmtid="{D5CDD505-2E9C-101B-9397-08002B2CF9AE}" pid="43" name="x1ye=9">
    <vt:lpwstr>Y4sGiHRV8TArtZSziLY+JHuooyo9nnJpGDh/cH8mSs0+5bfywOuJcbXbJXF2H1oJMupuJ43g4ZIugXzG0uLYMpECtWmUXduP+MCXYPyvbgQ39G2q57zR99MClhBDV2FLVgpCi/WA6Ha2vR0qsHOG3B+0YQuatpzWKqvOA4AboQj/PycuW8XJoXy9kr0SW6raxdxe0IY9CuVBQAcSys0bVJ4+mh7smurJAsVx3rDylGqqwaYVjF2Pjscxtk5MwZM</vt:lpwstr>
  </property>
</Properties>
</file>